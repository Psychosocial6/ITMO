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37C28A40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89359FC" w:rsidR="00C65B64" w:rsidRPr="002673DD" w:rsidRDefault="002673DD" w:rsidP="002673DD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Актуальные языки программирования </w:t>
            </w:r>
          </w:p>
        </w:tc>
        <w:tc>
          <w:tcPr>
            <w:tcW w:w="1604" w:type="dxa"/>
            <w:shd w:val="clear" w:color="auto" w:fill="auto"/>
          </w:tcPr>
          <w:p w14:paraId="7E688D28" w14:textId="11A4DF17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0BFC2AB3" w14:textId="64E2803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663</w:t>
            </w:r>
          </w:p>
        </w:tc>
        <w:tc>
          <w:tcPr>
            <w:tcW w:w="1026" w:type="dxa"/>
            <w:shd w:val="clear" w:color="auto" w:fill="auto"/>
          </w:tcPr>
          <w:p w14:paraId="63FECF8B" w14:textId="56ADF4BC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0A23B82D" w:rsidR="00C65B64" w:rsidRPr="009317A9" w:rsidRDefault="009317A9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4055B36" w:rsidR="00C65B64" w:rsidRPr="009317A9" w:rsidRDefault="009317A9" w:rsidP="009317A9">
            <w:pPr>
              <w:pStyle w:val="Standard"/>
              <w:rPr>
                <w:sz w:val="18"/>
              </w:rPr>
            </w:pPr>
            <w:r>
              <w:rPr>
                <w:sz w:val="18"/>
                <w:lang w:val="ru-RU"/>
              </w:rPr>
              <w:t>Что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такое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</w:rPr>
              <w:t>Protocol Buffers (</w:t>
            </w:r>
            <w:proofErr w:type="spellStart"/>
            <w:r>
              <w:rPr>
                <w:sz w:val="18"/>
              </w:rPr>
              <w:t>Protobuf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04" w:type="dxa"/>
            <w:shd w:val="clear" w:color="auto" w:fill="auto"/>
          </w:tcPr>
          <w:p w14:paraId="29B4E1A3" w14:textId="70F59993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1B40FB5D" w14:textId="6A3F8C26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621</w:t>
            </w:r>
          </w:p>
        </w:tc>
        <w:tc>
          <w:tcPr>
            <w:tcW w:w="1026" w:type="dxa"/>
            <w:shd w:val="clear" w:color="auto" w:fill="auto"/>
          </w:tcPr>
          <w:p w14:paraId="26F7EDC3" w14:textId="3BC89F8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</w:tr>
      <w:tr w:rsidR="00E97E00" w:rsidRPr="004D7F0A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F1742E7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53405906" w:rsidR="00C65B64" w:rsidRPr="004D7F0A" w:rsidRDefault="004D7F0A" w:rsidP="004E6D64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r w:rsidRPr="004D7F0A">
              <w:rPr>
                <w:sz w:val="18"/>
                <w:lang w:val="ru-RU"/>
              </w:rPr>
              <w:t>Бесконечная таблица. Почему Excel все еще актуален</w:t>
            </w:r>
          </w:p>
        </w:tc>
        <w:tc>
          <w:tcPr>
            <w:tcW w:w="1604" w:type="dxa"/>
            <w:shd w:val="clear" w:color="auto" w:fill="auto"/>
          </w:tcPr>
          <w:p w14:paraId="2656BBB3" w14:textId="3A67032D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2021</w:t>
            </w:r>
          </w:p>
        </w:tc>
        <w:tc>
          <w:tcPr>
            <w:tcW w:w="982" w:type="dxa"/>
            <w:shd w:val="clear" w:color="auto" w:fill="auto"/>
          </w:tcPr>
          <w:p w14:paraId="686B7979" w14:textId="408916E1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1780</w:t>
            </w:r>
          </w:p>
        </w:tc>
        <w:tc>
          <w:tcPr>
            <w:tcW w:w="1026" w:type="dxa"/>
            <w:shd w:val="clear" w:color="auto" w:fill="auto"/>
          </w:tcPr>
          <w:p w14:paraId="7E2000AD" w14:textId="4D0905DB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20.11.2024</w:t>
            </w: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07B3BA7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5041BA7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9A59BA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23A6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9A9E31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579905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4D7F0A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16E8B5AC" w:rsidR="00BB2341" w:rsidRPr="002673DD" w:rsidRDefault="004D7F0A">
            <w:pPr>
              <w:pStyle w:val="TableContents"/>
              <w:rPr>
                <w:iCs/>
                <w:lang w:val="ru-RU"/>
              </w:rPr>
            </w:pPr>
            <w:r w:rsidRPr="004D7F0A">
              <w:rPr>
                <w:iCs/>
                <w:lang w:val="ru-RU"/>
              </w:rPr>
              <w:t>https://businessfm.kz/opinions/beskonechnaya-tablica-pochemu-excel-vse-eshe-aktualen</w:t>
            </w:r>
          </w:p>
        </w:tc>
      </w:tr>
      <w:tr w:rsidR="00BB2341" w:rsidRPr="004D7F0A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0A5BBD2E" w14:textId="4181486F" w:rsidR="00BB2341" w:rsidRPr="004E6D64" w:rsidRDefault="004D7F0A">
            <w:pPr>
              <w:pStyle w:val="TableContents"/>
            </w:pPr>
            <w:r>
              <w:t xml:space="preserve">Excel, </w:t>
            </w:r>
            <w:r>
              <w:rPr>
                <w:lang w:val="ru-RU"/>
              </w:rPr>
              <w:t xml:space="preserve">электронные таблицы, </w:t>
            </w:r>
            <w:r w:rsidR="004E6D64">
              <w:t>Microsoft</w:t>
            </w:r>
          </w:p>
        </w:tc>
      </w:tr>
      <w:tr w:rsidR="00BB2341" w:rsidRPr="004D7F0A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15C86BA8" w14:textId="77777777" w:rsidR="009317A9" w:rsidRDefault="004E6D64" w:rsidP="0088641E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Excel</w:t>
            </w:r>
            <w:r w:rsidRPr="004E6D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быстро стал самым популярным и продаваемым ПО для работы с табличными данными</w:t>
            </w:r>
          </w:p>
          <w:p w14:paraId="37C19248" w14:textId="77777777" w:rsidR="004E6D64" w:rsidRDefault="004E6D64" w:rsidP="0088641E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Excel</w:t>
            </w:r>
            <w:r w:rsidRPr="004E6D6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можно считать функциональным языком программирования наравне с аналогами, такими как </w:t>
            </w:r>
            <w:r>
              <w:t>Python</w:t>
            </w:r>
            <w:r w:rsidRPr="004E6D64">
              <w:rPr>
                <w:lang w:val="ru-RU"/>
              </w:rPr>
              <w:t xml:space="preserve">, </w:t>
            </w:r>
            <w:r>
              <w:t>Java</w:t>
            </w:r>
            <w:r w:rsidRPr="004E6D64">
              <w:rPr>
                <w:lang w:val="ru-RU"/>
              </w:rPr>
              <w:t xml:space="preserve"> </w:t>
            </w:r>
            <w:r>
              <w:t>Script</w:t>
            </w:r>
            <w:r w:rsidRPr="004E6D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др.</w:t>
            </w:r>
          </w:p>
          <w:p w14:paraId="31B186FF" w14:textId="77777777" w:rsidR="004E6D64" w:rsidRDefault="004E6D64" w:rsidP="0088641E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Модель двумерной сетки, используемая в </w:t>
            </w:r>
            <w:r>
              <w:t>Excel</w:t>
            </w:r>
            <w:r>
              <w:rPr>
                <w:lang w:val="ru-RU"/>
              </w:rPr>
              <w:t>, не менялась с самого создания приложения и стала удобной и привычной для людей, что заставило аналоги также использовать эту модель.</w:t>
            </w:r>
          </w:p>
          <w:p w14:paraId="483BC4F6" w14:textId="63B449C5" w:rsidR="004E6D64" w:rsidRPr="0088641E" w:rsidRDefault="004E6D64" w:rsidP="0088641E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Excel</w:t>
            </w:r>
            <w:r w:rsidRPr="004E6D6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использовался и продолжает использоваться для множества бизнес-моделей. </w:t>
            </w:r>
          </w:p>
        </w:tc>
      </w:tr>
      <w:tr w:rsidR="00BB2341" w:rsidRPr="004D7F0A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5A318B99" w14:textId="77777777" w:rsidR="0088641E" w:rsidRDefault="004E6D64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Excel</w:t>
            </w:r>
            <w:r w:rsidRPr="004E6D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 вычислительным мощностям способен конкурировать со многими языками программирования, практичен и позволяет довольно быстро адаптироваться к множеству вариантов применения, что помогает ему сохранять актуальность</w:t>
            </w:r>
            <w:r w:rsidR="006D584D">
              <w:rPr>
                <w:lang w:val="ru-RU"/>
              </w:rPr>
              <w:t xml:space="preserve"> и по сей день.</w:t>
            </w:r>
          </w:p>
          <w:p w14:paraId="316B880A" w14:textId="77777777" w:rsidR="006D584D" w:rsidRDefault="006D584D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Один человек может создать в </w:t>
            </w:r>
            <w:r>
              <w:t>Excel</w:t>
            </w:r>
            <w:r w:rsidRPr="006D584D">
              <w:rPr>
                <w:lang w:val="ru-RU"/>
              </w:rPr>
              <w:t xml:space="preserve"> </w:t>
            </w:r>
            <w:r>
              <w:rPr>
                <w:lang w:val="ru-RU"/>
              </w:rPr>
              <w:t>целую модель, для этого не потребуются какие-то отдельные специалисты.</w:t>
            </w:r>
          </w:p>
          <w:p w14:paraId="4264D099" w14:textId="3F1BB580" w:rsidR="006D584D" w:rsidRPr="0088641E" w:rsidRDefault="006D584D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Excel</w:t>
            </w:r>
            <w:r w:rsidRPr="006D584D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автоматически изменяет данные при замене формул, что делает его удобнее языков программирования, в которых придется все переписывать.</w:t>
            </w:r>
          </w:p>
        </w:tc>
      </w:tr>
      <w:tr w:rsidR="00BB2341" w:rsidRPr="004D7F0A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C2F7DAD" w14:textId="77777777" w:rsidR="00DA5EE8" w:rsidRDefault="006D584D" w:rsidP="00DA5EE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Excel</w:t>
            </w:r>
            <w:r w:rsidRPr="006D584D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 проверяет действия пользователя, что в результате может привести к ошибкам, в отличие от специализированного под данную задачу ПО.</w:t>
            </w:r>
          </w:p>
          <w:p w14:paraId="2A1803DF" w14:textId="77777777" w:rsidR="006D584D" w:rsidRDefault="006D584D" w:rsidP="00DA5EE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При изменении каких-то данных </w:t>
            </w:r>
            <w:r>
              <w:t>Excel</w:t>
            </w:r>
            <w:r w:rsidRPr="006D584D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 сохраняет историю, то есть после замены старых данных на новые, возможно, неверные, нельзя будет восстановить старые.</w:t>
            </w:r>
          </w:p>
          <w:p w14:paraId="25E6D915" w14:textId="14D18F44" w:rsidR="006D584D" w:rsidRPr="00DA5EE8" w:rsidRDefault="006D584D" w:rsidP="00DA5EE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Excel</w:t>
            </w:r>
            <w:r w:rsidRPr="006D584D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таблицы тяжело читаются, так как данные зачастую разделены на несколько листов, каждая формула ссылается на один из них, что мешает быстро разобраться и отследить происходящее в конкретном файле.</w:t>
            </w:r>
          </w:p>
        </w:tc>
      </w:tr>
      <w:tr w:rsidR="00BB2341" w:rsidRPr="009317A9" w14:paraId="5FBCA926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2673DD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6DBEDF16" w14:textId="77777777" w:rsidR="004061BE" w:rsidRPr="004061BE" w:rsidRDefault="004061BE" w:rsidP="004061BE">
            <w:pPr>
              <w:pStyle w:val="TableContents"/>
              <w:numPr>
                <w:ilvl w:val="0"/>
                <w:numId w:val="1"/>
              </w:numPr>
            </w:pPr>
            <w:r w:rsidRPr="004061BE">
              <w:t>A SQL query walks into a bar and sees two tables. He walks up to them and says 'Can I join you?'</w:t>
            </w:r>
          </w:p>
          <w:p w14:paraId="24D37859" w14:textId="29FA74F5" w:rsidR="009714C7" w:rsidRPr="004061BE" w:rsidRDefault="009714C7" w:rsidP="00525A49">
            <w:pPr>
              <w:pStyle w:val="TableContents"/>
            </w:pPr>
          </w:p>
        </w:tc>
      </w:tr>
    </w:tbl>
    <w:p w14:paraId="63B20732" w14:textId="1AD5D2CB" w:rsidR="00235910" w:rsidRPr="004061BE" w:rsidRDefault="00235910" w:rsidP="007932EB">
      <w:pPr>
        <w:pStyle w:val="Standard"/>
        <w:rPr>
          <w:sz w:val="6"/>
          <w:szCs w:val="6"/>
        </w:rPr>
      </w:pPr>
    </w:p>
    <w:p w14:paraId="53CDD79F" w14:textId="6ED2B360" w:rsidR="00BB2341" w:rsidRPr="004061BE" w:rsidRDefault="00BB2341" w:rsidP="00823DCE">
      <w:pPr>
        <w:pStyle w:val="Standard"/>
        <w:rPr>
          <w:b/>
          <w:bCs/>
          <w:sz w:val="6"/>
          <w:szCs w:val="6"/>
        </w:rPr>
      </w:pPr>
    </w:p>
    <w:p w14:paraId="2ED192E2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EC98459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78E4554E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03390FCD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5B8B671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73DC8B0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1D340E5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2CEFCEC6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DF5EF08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F46A0A9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55A6B1CA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3EAB669B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29E76A69" w14:textId="77777777" w:rsidR="0088641E" w:rsidRPr="004061BE" w:rsidRDefault="0088641E" w:rsidP="00823DCE">
      <w:pPr>
        <w:pStyle w:val="Standard"/>
        <w:rPr>
          <w:sz w:val="18"/>
          <w:szCs w:val="18"/>
        </w:rPr>
      </w:pPr>
    </w:p>
    <w:sectPr w:rsidR="0088641E" w:rsidRPr="004061BE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2A048" w14:textId="77777777" w:rsidR="00C37CE1" w:rsidRDefault="00C37CE1">
      <w:r>
        <w:separator/>
      </w:r>
    </w:p>
  </w:endnote>
  <w:endnote w:type="continuationSeparator" w:id="0">
    <w:p w14:paraId="6B34B811" w14:textId="77777777" w:rsidR="00C37CE1" w:rsidRDefault="00C3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36A3F" w14:textId="77777777" w:rsidR="00C37CE1" w:rsidRDefault="00C37CE1">
      <w:r>
        <w:separator/>
      </w:r>
    </w:p>
  </w:footnote>
  <w:footnote w:type="continuationSeparator" w:id="0">
    <w:p w14:paraId="2292943A" w14:textId="77777777" w:rsidR="00C37CE1" w:rsidRDefault="00C37CE1">
      <w:r>
        <w:continuationSeparator/>
      </w:r>
    </w:p>
  </w:footnote>
  <w:footnote w:id="1">
    <w:p w14:paraId="2BF44F77" w14:textId="6AA2487C" w:rsidR="009317A9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A545E63"/>
    <w:multiLevelType w:val="multilevel"/>
    <w:tmpl w:val="831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02728"/>
    <w:multiLevelType w:val="multilevel"/>
    <w:tmpl w:val="E7A4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255"/>
    <w:multiLevelType w:val="multilevel"/>
    <w:tmpl w:val="56F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C1889"/>
    <w:multiLevelType w:val="multilevel"/>
    <w:tmpl w:val="D8A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6"/>
  </w:num>
  <w:num w:numId="6" w16cid:durableId="1873347745">
    <w:abstractNumId w:val="5"/>
  </w:num>
  <w:num w:numId="7" w16cid:durableId="9649295">
    <w:abstractNumId w:val="4"/>
  </w:num>
  <w:num w:numId="8" w16cid:durableId="1535967527">
    <w:abstractNumId w:val="8"/>
  </w:num>
  <w:num w:numId="9" w16cid:durableId="1912958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949B7"/>
    <w:rsid w:val="000A4623"/>
    <w:rsid w:val="000E56E9"/>
    <w:rsid w:val="001135CF"/>
    <w:rsid w:val="00235910"/>
    <w:rsid w:val="002673DD"/>
    <w:rsid w:val="0029710B"/>
    <w:rsid w:val="002A7034"/>
    <w:rsid w:val="002F568E"/>
    <w:rsid w:val="00391A89"/>
    <w:rsid w:val="003A2FB9"/>
    <w:rsid w:val="003E1F97"/>
    <w:rsid w:val="004061BE"/>
    <w:rsid w:val="0040677F"/>
    <w:rsid w:val="004A7A56"/>
    <w:rsid w:val="004D7F0A"/>
    <w:rsid w:val="004E6D64"/>
    <w:rsid w:val="0052080A"/>
    <w:rsid w:val="00522F8D"/>
    <w:rsid w:val="00525A49"/>
    <w:rsid w:val="005D1D77"/>
    <w:rsid w:val="00602080"/>
    <w:rsid w:val="00604FEE"/>
    <w:rsid w:val="00616AC6"/>
    <w:rsid w:val="00663718"/>
    <w:rsid w:val="00673EB7"/>
    <w:rsid w:val="00687863"/>
    <w:rsid w:val="006A1C95"/>
    <w:rsid w:val="006D584D"/>
    <w:rsid w:val="007932EB"/>
    <w:rsid w:val="007D5A2A"/>
    <w:rsid w:val="007F1D5D"/>
    <w:rsid w:val="00817B2B"/>
    <w:rsid w:val="00823DCE"/>
    <w:rsid w:val="008369E6"/>
    <w:rsid w:val="00837A5C"/>
    <w:rsid w:val="0088641E"/>
    <w:rsid w:val="008B168E"/>
    <w:rsid w:val="008B2B28"/>
    <w:rsid w:val="008F4F2C"/>
    <w:rsid w:val="0091462A"/>
    <w:rsid w:val="009317A9"/>
    <w:rsid w:val="009441BB"/>
    <w:rsid w:val="0096563D"/>
    <w:rsid w:val="009714C7"/>
    <w:rsid w:val="00977D58"/>
    <w:rsid w:val="009A062E"/>
    <w:rsid w:val="009C16CA"/>
    <w:rsid w:val="009E6EF7"/>
    <w:rsid w:val="009F304D"/>
    <w:rsid w:val="00A03B6D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BF7CDB"/>
    <w:rsid w:val="00C227CD"/>
    <w:rsid w:val="00C37CE1"/>
    <w:rsid w:val="00C6418F"/>
    <w:rsid w:val="00C65B64"/>
    <w:rsid w:val="00C851B8"/>
    <w:rsid w:val="00D657A6"/>
    <w:rsid w:val="00DA5EE8"/>
    <w:rsid w:val="00E552CF"/>
    <w:rsid w:val="00E97E00"/>
    <w:rsid w:val="00EC143F"/>
    <w:rsid w:val="00F20350"/>
    <w:rsid w:val="00F917D1"/>
    <w:rsid w:val="00FB0D11"/>
    <w:rsid w:val="00FB393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28725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174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2915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2</cp:revision>
  <cp:lastPrinted>1899-12-31T21:00:00Z</cp:lastPrinted>
  <dcterms:created xsi:type="dcterms:W3CDTF">2024-11-19T18:59:00Z</dcterms:created>
  <dcterms:modified xsi:type="dcterms:W3CDTF">2024-11-19T18:59:00Z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